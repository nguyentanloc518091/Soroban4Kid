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EF6B3" w14:textId="229B8AF4" w:rsidR="00A9204E" w:rsidRDefault="00A9204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36"/>
        <w:gridCol w:w="7436"/>
      </w:tblGrid>
      <w:tr w:rsidR="009C3E77" w14:paraId="5E93D1BF" w14:textId="77777777" w:rsidTr="00BB5B2F">
        <w:trPr>
          <w:trHeight w:val="5546"/>
        </w:trPr>
        <w:tc>
          <w:tcPr>
            <w:tcW w:w="7436" w:type="dxa"/>
            <w:vAlign w:val="center"/>
          </w:tcPr>
          <w:p w14:paraId="46906AD9" w14:textId="77777777" w:rsidR="004F5395" w:rsidRDefault="00BB5B2F" w:rsidP="00BB5B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CF7851" wp14:editId="687EC85C">
                  <wp:extent cx="1509040" cy="266794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604" cy="2785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BC54B" w14:textId="2901AAB5" w:rsidR="00BB5B2F" w:rsidRPr="00BE10FF" w:rsidRDefault="00BB5B2F" w:rsidP="00BE10FF">
            <w:pPr>
              <w:pStyle w:val="Heading1"/>
              <w:jc w:val="center"/>
              <w:rPr>
                <w:b/>
                <w:bCs/>
              </w:rPr>
            </w:pPr>
            <w:r w:rsidRPr="00D22D7A">
              <w:rPr>
                <w:b/>
                <w:bCs/>
                <w:i/>
                <w:iCs/>
                <w:u w:val="single"/>
              </w:rPr>
              <w:t>Brush</w:t>
            </w:r>
            <w:r w:rsidRPr="00BE10FF">
              <w:rPr>
                <w:b/>
                <w:bCs/>
              </w:rPr>
              <w:t xml:space="preserve"> my hair</w:t>
            </w:r>
          </w:p>
        </w:tc>
        <w:tc>
          <w:tcPr>
            <w:tcW w:w="7436" w:type="dxa"/>
            <w:vAlign w:val="center"/>
          </w:tcPr>
          <w:p w14:paraId="62D68A46" w14:textId="77777777" w:rsidR="004F5395" w:rsidRDefault="00C7179F" w:rsidP="00BB5B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F8DFF5" wp14:editId="00397047">
                  <wp:extent cx="2892171" cy="2602954"/>
                  <wp:effectExtent l="0" t="0" r="381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874" cy="266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A3D23" w14:textId="77777777" w:rsidR="007C1102" w:rsidRDefault="007C1102" w:rsidP="00BB5B2F">
            <w:pPr>
              <w:jc w:val="center"/>
            </w:pPr>
          </w:p>
          <w:p w14:paraId="094CB3A1" w14:textId="3E8C1CC1" w:rsidR="007C1102" w:rsidRDefault="007C1102" w:rsidP="00D22D7A">
            <w:pPr>
              <w:pStyle w:val="Heading1"/>
              <w:jc w:val="center"/>
            </w:pPr>
            <w:r w:rsidRPr="00D22D7A">
              <w:rPr>
                <w:b/>
                <w:bCs/>
                <w:i/>
                <w:iCs/>
                <w:u w:val="single"/>
              </w:rPr>
              <w:t>Catch</w:t>
            </w:r>
            <w:r>
              <w:t xml:space="preserve"> a ball</w:t>
            </w:r>
          </w:p>
        </w:tc>
      </w:tr>
      <w:tr w:rsidR="009C3E77" w14:paraId="2A0BF17C" w14:textId="77777777" w:rsidTr="00BB5B2F">
        <w:trPr>
          <w:trHeight w:val="5363"/>
        </w:trPr>
        <w:tc>
          <w:tcPr>
            <w:tcW w:w="7436" w:type="dxa"/>
            <w:vAlign w:val="center"/>
          </w:tcPr>
          <w:p w14:paraId="30D4D9D0" w14:textId="77777777" w:rsidR="004F5395" w:rsidRDefault="00F46E20" w:rsidP="00BB5B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2F5759" wp14:editId="41D58AB4">
                  <wp:extent cx="2204658" cy="2638361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911" cy="267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2774F" w14:textId="4CA88C9F" w:rsidR="00F46E20" w:rsidRDefault="00F46E20" w:rsidP="00C9165C">
            <w:pPr>
              <w:pStyle w:val="Heading1"/>
              <w:jc w:val="center"/>
            </w:pPr>
            <w:r w:rsidRPr="00C9165C">
              <w:rPr>
                <w:b/>
                <w:bCs/>
                <w:i/>
                <w:iCs/>
                <w:u w:val="single"/>
              </w:rPr>
              <w:t>Clap</w:t>
            </w:r>
            <w:r>
              <w:t xml:space="preserve"> my hand</w:t>
            </w:r>
            <w:r w:rsidR="005D09F6">
              <w:t>s</w:t>
            </w:r>
          </w:p>
        </w:tc>
        <w:tc>
          <w:tcPr>
            <w:tcW w:w="7436" w:type="dxa"/>
            <w:vAlign w:val="center"/>
          </w:tcPr>
          <w:p w14:paraId="5FE8E5CD" w14:textId="5896B8CF" w:rsidR="004F5395" w:rsidRDefault="00A25B81" w:rsidP="00BB5B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3CC414" wp14:editId="1C053E7C">
                  <wp:extent cx="2640594" cy="2687102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297" cy="279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7F341" w14:textId="2FC407F2" w:rsidR="00D968C5" w:rsidRDefault="00D968C5" w:rsidP="003B3539">
            <w:pPr>
              <w:pStyle w:val="Heading1"/>
              <w:jc w:val="center"/>
            </w:pPr>
            <w:r w:rsidRPr="003B3539">
              <w:rPr>
                <w:b/>
                <w:bCs/>
                <w:i/>
                <w:iCs/>
                <w:u w:val="single"/>
              </w:rPr>
              <w:t>Please</w:t>
            </w:r>
            <w:r>
              <w:t xml:space="preserve"> don’t cry</w:t>
            </w:r>
          </w:p>
        </w:tc>
      </w:tr>
      <w:tr w:rsidR="00AD04DC" w14:paraId="6506AD1F" w14:textId="77777777" w:rsidTr="00BB5B2F">
        <w:trPr>
          <w:trHeight w:val="5546"/>
        </w:trPr>
        <w:tc>
          <w:tcPr>
            <w:tcW w:w="7436" w:type="dxa"/>
            <w:vAlign w:val="center"/>
          </w:tcPr>
          <w:p w14:paraId="1E4DEDDB" w14:textId="5388BC33" w:rsidR="00E61285" w:rsidRDefault="00E61285" w:rsidP="00BB5B2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FA8D575" wp14:editId="183E905A">
                  <wp:extent cx="1929777" cy="2816582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584" cy="29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94E2F" w14:textId="75C4E9E5" w:rsidR="00BB5B2F" w:rsidRDefault="00E61285" w:rsidP="00E61285">
            <w:pPr>
              <w:pStyle w:val="Heading1"/>
              <w:jc w:val="center"/>
            </w:pPr>
            <w:r w:rsidRPr="00E61285">
              <w:rPr>
                <w:b/>
                <w:bCs/>
                <w:i/>
                <w:iCs/>
                <w:u w:val="single"/>
              </w:rPr>
              <w:t>Drink</w:t>
            </w:r>
            <w:r>
              <w:t xml:space="preserve"> a milk</w:t>
            </w:r>
          </w:p>
        </w:tc>
        <w:tc>
          <w:tcPr>
            <w:tcW w:w="7436" w:type="dxa"/>
            <w:vAlign w:val="center"/>
          </w:tcPr>
          <w:p w14:paraId="006DAFD5" w14:textId="2FE64782" w:rsidR="00BB5B2F" w:rsidRDefault="007E09B6" w:rsidP="00BB5B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520637" wp14:editId="591C2245">
                  <wp:extent cx="2695204" cy="263661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675" cy="266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92CC0" w14:textId="462F878B" w:rsidR="007E09B6" w:rsidRDefault="007E09B6" w:rsidP="002812D9">
            <w:pPr>
              <w:pStyle w:val="Heading1"/>
              <w:jc w:val="center"/>
            </w:pPr>
            <w:r w:rsidRPr="002812D9">
              <w:rPr>
                <w:b/>
                <w:bCs/>
                <w:u w:val="single"/>
              </w:rPr>
              <w:t>Cry</w:t>
            </w:r>
            <w:r>
              <w:t xml:space="preserve"> my hair</w:t>
            </w:r>
          </w:p>
        </w:tc>
      </w:tr>
      <w:tr w:rsidR="00AD04DC" w14:paraId="3C58F6E3" w14:textId="77777777" w:rsidTr="00BB5B2F">
        <w:trPr>
          <w:trHeight w:val="5363"/>
        </w:trPr>
        <w:tc>
          <w:tcPr>
            <w:tcW w:w="7436" w:type="dxa"/>
            <w:vAlign w:val="center"/>
          </w:tcPr>
          <w:p w14:paraId="0382DA69" w14:textId="13458CAD" w:rsidR="00BB5B2F" w:rsidRDefault="00AD04DC" w:rsidP="00BB5B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3271E8" wp14:editId="5BED6668">
                  <wp:extent cx="2877835" cy="2427699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178" cy="245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C6357" w14:textId="472C0DEB" w:rsidR="00E408B5" w:rsidRDefault="00AD04DC" w:rsidP="00AD04DC">
            <w:pPr>
              <w:pStyle w:val="Heading1"/>
              <w:jc w:val="center"/>
            </w:pPr>
            <w:r w:rsidRPr="00AD04DC">
              <w:rPr>
                <w:b/>
                <w:bCs/>
                <w:i/>
                <w:iCs/>
                <w:u w:val="single"/>
              </w:rPr>
              <w:t>Fall</w:t>
            </w:r>
            <w:r w:rsidR="00E408B5">
              <w:t xml:space="preserve"> down</w:t>
            </w:r>
          </w:p>
        </w:tc>
        <w:tc>
          <w:tcPr>
            <w:tcW w:w="7436" w:type="dxa"/>
            <w:vAlign w:val="center"/>
          </w:tcPr>
          <w:p w14:paraId="2CAACFE3" w14:textId="5C023517" w:rsidR="00BB5B2F" w:rsidRDefault="009C3E77" w:rsidP="00BB5B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BB9D27" wp14:editId="43727077">
                  <wp:extent cx="2737590" cy="2392308"/>
                  <wp:effectExtent l="0" t="0" r="5715" b="825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868" cy="244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BDBB7" w14:textId="5D9914A4" w:rsidR="009C3E77" w:rsidRDefault="009C3E77" w:rsidP="009C3E77">
            <w:pPr>
              <w:pStyle w:val="Heading1"/>
              <w:jc w:val="center"/>
            </w:pPr>
            <w:r>
              <w:t>I can’t fly</w:t>
            </w:r>
          </w:p>
        </w:tc>
      </w:tr>
    </w:tbl>
    <w:p w14:paraId="442E6ECF" w14:textId="445DCF92" w:rsidR="00737E11" w:rsidRDefault="00737E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36"/>
        <w:gridCol w:w="7436"/>
      </w:tblGrid>
      <w:tr w:rsidR="008D02ED" w14:paraId="30E07B30" w14:textId="77777777" w:rsidTr="00061DF1">
        <w:trPr>
          <w:trHeight w:val="5546"/>
        </w:trPr>
        <w:tc>
          <w:tcPr>
            <w:tcW w:w="7436" w:type="dxa"/>
            <w:vAlign w:val="center"/>
          </w:tcPr>
          <w:p w14:paraId="602C8EB0" w14:textId="064E3E67" w:rsidR="00BB3F79" w:rsidRPr="00BE10FF" w:rsidRDefault="000E1AC3" w:rsidP="00061DF1">
            <w:pPr>
              <w:pStyle w:val="Heading1"/>
              <w:jc w:val="center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BCA36E" wp14:editId="3F6558DB">
                  <wp:extent cx="3130278" cy="2516999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862" cy="2566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36" w:type="dxa"/>
            <w:vAlign w:val="center"/>
          </w:tcPr>
          <w:p w14:paraId="286ACD15" w14:textId="75670E6F" w:rsidR="00BB3F79" w:rsidRDefault="00BB3F79" w:rsidP="00061DF1">
            <w:pPr>
              <w:jc w:val="center"/>
            </w:pPr>
          </w:p>
          <w:p w14:paraId="244A5B9F" w14:textId="77777777" w:rsidR="00BB3F79" w:rsidRDefault="00BB3F79" w:rsidP="00061DF1">
            <w:pPr>
              <w:jc w:val="center"/>
            </w:pPr>
          </w:p>
          <w:p w14:paraId="53A9B70E" w14:textId="75DB1AEF" w:rsidR="00BB3F79" w:rsidRDefault="008D02ED" w:rsidP="00061DF1">
            <w:pPr>
              <w:pStyle w:val="Heading1"/>
              <w:jc w:val="center"/>
            </w:pPr>
            <w:r>
              <w:rPr>
                <w:noProof/>
              </w:rPr>
              <w:drawing>
                <wp:inline distT="0" distB="0" distL="0" distR="0" wp14:anchorId="71A530AB" wp14:editId="57C472AF">
                  <wp:extent cx="4492538" cy="2641744"/>
                  <wp:effectExtent l="0" t="0" r="3810" b="635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21" cy="267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2ED" w14:paraId="60A607DA" w14:textId="77777777" w:rsidTr="00061DF1">
        <w:trPr>
          <w:trHeight w:val="5363"/>
        </w:trPr>
        <w:tc>
          <w:tcPr>
            <w:tcW w:w="7436" w:type="dxa"/>
            <w:vAlign w:val="center"/>
          </w:tcPr>
          <w:p w14:paraId="2EE2B7E1" w14:textId="11140870" w:rsidR="00BB3F79" w:rsidRDefault="00BB3F79" w:rsidP="00061DF1">
            <w:pPr>
              <w:jc w:val="center"/>
            </w:pPr>
          </w:p>
          <w:p w14:paraId="4AB50B9A" w14:textId="77777777" w:rsidR="00BB3F79" w:rsidRDefault="00BB3F79" w:rsidP="00061DF1">
            <w:pPr>
              <w:pStyle w:val="Heading1"/>
              <w:jc w:val="center"/>
            </w:pPr>
            <w:r w:rsidRPr="00C9165C">
              <w:rPr>
                <w:b/>
                <w:bCs/>
                <w:i/>
                <w:iCs/>
                <w:u w:val="single"/>
              </w:rPr>
              <w:t>Clap</w:t>
            </w:r>
            <w:r>
              <w:t xml:space="preserve"> my hands</w:t>
            </w:r>
          </w:p>
        </w:tc>
        <w:tc>
          <w:tcPr>
            <w:tcW w:w="7436" w:type="dxa"/>
            <w:vAlign w:val="center"/>
          </w:tcPr>
          <w:p w14:paraId="1E8AFD1F" w14:textId="0DA1BE73" w:rsidR="00BB3F79" w:rsidRDefault="00BB3F79" w:rsidP="00061DF1">
            <w:pPr>
              <w:jc w:val="center"/>
            </w:pPr>
          </w:p>
          <w:p w14:paraId="551D507F" w14:textId="77777777" w:rsidR="00BB3F79" w:rsidRDefault="00BB3F79" w:rsidP="00061DF1">
            <w:pPr>
              <w:pStyle w:val="Heading1"/>
              <w:jc w:val="center"/>
            </w:pPr>
            <w:r w:rsidRPr="003B3539">
              <w:rPr>
                <w:b/>
                <w:bCs/>
                <w:i/>
                <w:iCs/>
                <w:u w:val="single"/>
              </w:rPr>
              <w:t>Please</w:t>
            </w:r>
            <w:r>
              <w:t xml:space="preserve"> don’t cry</w:t>
            </w:r>
          </w:p>
        </w:tc>
      </w:tr>
      <w:tr w:rsidR="008D02ED" w14:paraId="3B40E222" w14:textId="77777777" w:rsidTr="00061DF1">
        <w:trPr>
          <w:trHeight w:val="5546"/>
        </w:trPr>
        <w:tc>
          <w:tcPr>
            <w:tcW w:w="7436" w:type="dxa"/>
            <w:vAlign w:val="center"/>
          </w:tcPr>
          <w:p w14:paraId="5C882FBA" w14:textId="77777777" w:rsidR="00BB3F79" w:rsidRDefault="00BB3F79" w:rsidP="00061DF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61AD0B3" wp14:editId="4DC50951">
                  <wp:extent cx="1929777" cy="2816582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584" cy="29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BE43C" w14:textId="77777777" w:rsidR="00BB3F79" w:rsidRDefault="00BB3F79" w:rsidP="00061DF1">
            <w:pPr>
              <w:pStyle w:val="Heading1"/>
              <w:jc w:val="center"/>
            </w:pPr>
            <w:r w:rsidRPr="00E61285">
              <w:rPr>
                <w:b/>
                <w:bCs/>
                <w:i/>
                <w:iCs/>
                <w:u w:val="single"/>
              </w:rPr>
              <w:t>Drink</w:t>
            </w:r>
            <w:r>
              <w:t xml:space="preserve"> a milk</w:t>
            </w:r>
          </w:p>
        </w:tc>
        <w:tc>
          <w:tcPr>
            <w:tcW w:w="7436" w:type="dxa"/>
            <w:vAlign w:val="center"/>
          </w:tcPr>
          <w:p w14:paraId="4A8FC0B1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033B4D" wp14:editId="6606A866">
                  <wp:extent cx="2695204" cy="263661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675" cy="266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0198D" w14:textId="77777777" w:rsidR="00BB3F79" w:rsidRDefault="00BB3F79" w:rsidP="00061DF1">
            <w:pPr>
              <w:pStyle w:val="Heading1"/>
              <w:jc w:val="center"/>
            </w:pPr>
            <w:r w:rsidRPr="002812D9">
              <w:rPr>
                <w:b/>
                <w:bCs/>
                <w:u w:val="single"/>
              </w:rPr>
              <w:t>Cry</w:t>
            </w:r>
            <w:r>
              <w:t xml:space="preserve"> my hair</w:t>
            </w:r>
          </w:p>
        </w:tc>
      </w:tr>
      <w:tr w:rsidR="008D02ED" w14:paraId="6A72FF9D" w14:textId="77777777" w:rsidTr="00061DF1">
        <w:trPr>
          <w:trHeight w:val="5363"/>
        </w:trPr>
        <w:tc>
          <w:tcPr>
            <w:tcW w:w="7436" w:type="dxa"/>
            <w:vAlign w:val="center"/>
          </w:tcPr>
          <w:p w14:paraId="432FF6C3" w14:textId="77777777" w:rsidR="00BB3F79" w:rsidRDefault="00BB3F79" w:rsidP="00061DF1">
            <w:pPr>
              <w:jc w:val="center"/>
            </w:pPr>
          </w:p>
        </w:tc>
        <w:tc>
          <w:tcPr>
            <w:tcW w:w="7436" w:type="dxa"/>
            <w:vAlign w:val="center"/>
          </w:tcPr>
          <w:p w14:paraId="221A6A76" w14:textId="77777777" w:rsidR="00BB3F79" w:rsidRDefault="00BB3F79" w:rsidP="00061DF1">
            <w:pPr>
              <w:jc w:val="center"/>
            </w:pPr>
          </w:p>
        </w:tc>
      </w:tr>
      <w:tr w:rsidR="008D02ED" w14:paraId="53F5C722" w14:textId="77777777" w:rsidTr="00BB3F79">
        <w:trPr>
          <w:trHeight w:val="5546"/>
        </w:trPr>
        <w:tc>
          <w:tcPr>
            <w:tcW w:w="7436" w:type="dxa"/>
          </w:tcPr>
          <w:p w14:paraId="2877506F" w14:textId="77777777" w:rsidR="00BB3F79" w:rsidRDefault="00BB3F79" w:rsidP="00061DF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3C161BE" wp14:editId="1CCF9842">
                  <wp:extent cx="1509040" cy="266794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604" cy="2785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58413" w14:textId="77777777" w:rsidR="00BB3F79" w:rsidRPr="00BE10FF" w:rsidRDefault="00BB3F79" w:rsidP="00061DF1">
            <w:pPr>
              <w:pStyle w:val="Heading1"/>
              <w:jc w:val="center"/>
              <w:rPr>
                <w:b/>
                <w:bCs/>
              </w:rPr>
            </w:pPr>
            <w:r w:rsidRPr="00D22D7A">
              <w:rPr>
                <w:b/>
                <w:bCs/>
                <w:i/>
                <w:iCs/>
                <w:u w:val="single"/>
              </w:rPr>
              <w:t>Brush</w:t>
            </w:r>
            <w:r w:rsidRPr="00BE10FF">
              <w:rPr>
                <w:b/>
                <w:bCs/>
              </w:rPr>
              <w:t xml:space="preserve"> my hair</w:t>
            </w:r>
          </w:p>
        </w:tc>
        <w:tc>
          <w:tcPr>
            <w:tcW w:w="7436" w:type="dxa"/>
          </w:tcPr>
          <w:p w14:paraId="5FB886E5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10D478" wp14:editId="17B3FE27">
                  <wp:extent cx="2892171" cy="2602954"/>
                  <wp:effectExtent l="0" t="0" r="381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874" cy="266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BEFA9" w14:textId="77777777" w:rsidR="00BB3F79" w:rsidRDefault="00BB3F79" w:rsidP="00061DF1">
            <w:pPr>
              <w:jc w:val="center"/>
            </w:pPr>
          </w:p>
          <w:p w14:paraId="5BC5F285" w14:textId="77777777" w:rsidR="00BB3F79" w:rsidRDefault="00BB3F79" w:rsidP="00061DF1">
            <w:pPr>
              <w:pStyle w:val="Heading1"/>
              <w:jc w:val="center"/>
            </w:pPr>
            <w:r w:rsidRPr="00D22D7A">
              <w:rPr>
                <w:b/>
                <w:bCs/>
                <w:i/>
                <w:iCs/>
                <w:u w:val="single"/>
              </w:rPr>
              <w:t>Catch</w:t>
            </w:r>
            <w:r>
              <w:t xml:space="preserve"> a ball</w:t>
            </w:r>
          </w:p>
        </w:tc>
      </w:tr>
      <w:tr w:rsidR="008D02ED" w14:paraId="75B071D6" w14:textId="77777777" w:rsidTr="00BB3F79">
        <w:trPr>
          <w:trHeight w:val="5363"/>
        </w:trPr>
        <w:tc>
          <w:tcPr>
            <w:tcW w:w="7436" w:type="dxa"/>
          </w:tcPr>
          <w:p w14:paraId="16E555FF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29C9A0" wp14:editId="3128E674">
                  <wp:extent cx="2204658" cy="2638361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911" cy="267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0C7AA" w14:textId="77777777" w:rsidR="00BB3F79" w:rsidRDefault="00BB3F79" w:rsidP="00061DF1">
            <w:pPr>
              <w:pStyle w:val="Heading1"/>
              <w:jc w:val="center"/>
            </w:pPr>
            <w:r w:rsidRPr="00C9165C">
              <w:rPr>
                <w:b/>
                <w:bCs/>
                <w:i/>
                <w:iCs/>
                <w:u w:val="single"/>
              </w:rPr>
              <w:t>Clap</w:t>
            </w:r>
            <w:r>
              <w:t xml:space="preserve"> my hands</w:t>
            </w:r>
          </w:p>
        </w:tc>
        <w:tc>
          <w:tcPr>
            <w:tcW w:w="7436" w:type="dxa"/>
          </w:tcPr>
          <w:p w14:paraId="3F98AF28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1DB634" wp14:editId="53E395FF">
                  <wp:extent cx="2640594" cy="2687102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297" cy="279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468AC" w14:textId="77777777" w:rsidR="00BB3F79" w:rsidRDefault="00BB3F79" w:rsidP="00061DF1">
            <w:pPr>
              <w:pStyle w:val="Heading1"/>
              <w:jc w:val="center"/>
            </w:pPr>
            <w:r w:rsidRPr="003B3539">
              <w:rPr>
                <w:b/>
                <w:bCs/>
                <w:i/>
                <w:iCs/>
                <w:u w:val="single"/>
              </w:rPr>
              <w:t>Please</w:t>
            </w:r>
            <w:r>
              <w:t xml:space="preserve"> don’t cry</w:t>
            </w:r>
          </w:p>
        </w:tc>
      </w:tr>
      <w:tr w:rsidR="008D02ED" w14:paraId="47BAFF3D" w14:textId="77777777" w:rsidTr="00BB3F79">
        <w:trPr>
          <w:trHeight w:val="5546"/>
        </w:trPr>
        <w:tc>
          <w:tcPr>
            <w:tcW w:w="7436" w:type="dxa"/>
          </w:tcPr>
          <w:p w14:paraId="0D0C1967" w14:textId="77777777" w:rsidR="00BB3F79" w:rsidRDefault="00BB3F79" w:rsidP="00061DF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CFE3ED0" wp14:editId="20BC8FF9">
                  <wp:extent cx="1929777" cy="2816582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584" cy="29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7453C" w14:textId="77777777" w:rsidR="00BB3F79" w:rsidRDefault="00BB3F79" w:rsidP="00061DF1">
            <w:pPr>
              <w:pStyle w:val="Heading1"/>
              <w:jc w:val="center"/>
            </w:pPr>
            <w:r w:rsidRPr="00E61285">
              <w:rPr>
                <w:b/>
                <w:bCs/>
                <w:i/>
                <w:iCs/>
                <w:u w:val="single"/>
              </w:rPr>
              <w:t>Drink</w:t>
            </w:r>
            <w:r>
              <w:t xml:space="preserve"> a milk</w:t>
            </w:r>
          </w:p>
        </w:tc>
        <w:tc>
          <w:tcPr>
            <w:tcW w:w="7436" w:type="dxa"/>
          </w:tcPr>
          <w:p w14:paraId="7767C6D7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EC1833" wp14:editId="08694714">
                  <wp:extent cx="2695204" cy="263661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675" cy="266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42136" w14:textId="77777777" w:rsidR="00BB3F79" w:rsidRDefault="00BB3F79" w:rsidP="00061DF1">
            <w:pPr>
              <w:pStyle w:val="Heading1"/>
              <w:jc w:val="center"/>
            </w:pPr>
            <w:r w:rsidRPr="002812D9">
              <w:rPr>
                <w:b/>
                <w:bCs/>
                <w:u w:val="single"/>
              </w:rPr>
              <w:t>Cry</w:t>
            </w:r>
            <w:r>
              <w:t xml:space="preserve"> my hair</w:t>
            </w:r>
          </w:p>
        </w:tc>
      </w:tr>
      <w:tr w:rsidR="008D02ED" w14:paraId="30547962" w14:textId="77777777" w:rsidTr="00BB3F79">
        <w:trPr>
          <w:trHeight w:val="5363"/>
        </w:trPr>
        <w:tc>
          <w:tcPr>
            <w:tcW w:w="7436" w:type="dxa"/>
          </w:tcPr>
          <w:p w14:paraId="6BDEB334" w14:textId="77777777" w:rsidR="00BB3F79" w:rsidRDefault="00BB3F79" w:rsidP="00061DF1">
            <w:pPr>
              <w:jc w:val="center"/>
            </w:pPr>
          </w:p>
        </w:tc>
        <w:tc>
          <w:tcPr>
            <w:tcW w:w="7436" w:type="dxa"/>
          </w:tcPr>
          <w:p w14:paraId="598DCF3F" w14:textId="77777777" w:rsidR="00BB3F79" w:rsidRDefault="00BB3F79" w:rsidP="00061DF1">
            <w:pPr>
              <w:jc w:val="center"/>
            </w:pPr>
          </w:p>
        </w:tc>
      </w:tr>
      <w:tr w:rsidR="008D02ED" w14:paraId="68FB9FAE" w14:textId="77777777" w:rsidTr="00BB3F79">
        <w:trPr>
          <w:trHeight w:val="5546"/>
        </w:trPr>
        <w:tc>
          <w:tcPr>
            <w:tcW w:w="7436" w:type="dxa"/>
          </w:tcPr>
          <w:p w14:paraId="49D88921" w14:textId="77777777" w:rsidR="00BB3F79" w:rsidRDefault="00BB3F79" w:rsidP="00061DF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AE94C3F" wp14:editId="231EE6CE">
                  <wp:extent cx="1509040" cy="266794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604" cy="2785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1A00A" w14:textId="77777777" w:rsidR="00BB3F79" w:rsidRPr="00BE10FF" w:rsidRDefault="00BB3F79" w:rsidP="00061DF1">
            <w:pPr>
              <w:pStyle w:val="Heading1"/>
              <w:jc w:val="center"/>
              <w:rPr>
                <w:b/>
                <w:bCs/>
              </w:rPr>
            </w:pPr>
            <w:r w:rsidRPr="00D22D7A">
              <w:rPr>
                <w:b/>
                <w:bCs/>
                <w:i/>
                <w:iCs/>
                <w:u w:val="single"/>
              </w:rPr>
              <w:t>Brush</w:t>
            </w:r>
            <w:r w:rsidRPr="00BE10FF">
              <w:rPr>
                <w:b/>
                <w:bCs/>
              </w:rPr>
              <w:t xml:space="preserve"> my hair</w:t>
            </w:r>
          </w:p>
        </w:tc>
        <w:tc>
          <w:tcPr>
            <w:tcW w:w="7436" w:type="dxa"/>
          </w:tcPr>
          <w:p w14:paraId="26356C70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91F1C" wp14:editId="6E7B70CD">
                  <wp:extent cx="2892171" cy="2602954"/>
                  <wp:effectExtent l="0" t="0" r="381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874" cy="266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DBF21" w14:textId="77777777" w:rsidR="00BB3F79" w:rsidRDefault="00BB3F79" w:rsidP="00061DF1">
            <w:pPr>
              <w:jc w:val="center"/>
            </w:pPr>
          </w:p>
          <w:p w14:paraId="5AEA48E7" w14:textId="77777777" w:rsidR="00BB3F79" w:rsidRDefault="00BB3F79" w:rsidP="00061DF1">
            <w:pPr>
              <w:pStyle w:val="Heading1"/>
              <w:jc w:val="center"/>
            </w:pPr>
            <w:r w:rsidRPr="00D22D7A">
              <w:rPr>
                <w:b/>
                <w:bCs/>
                <w:i/>
                <w:iCs/>
                <w:u w:val="single"/>
              </w:rPr>
              <w:t>Catch</w:t>
            </w:r>
            <w:r>
              <w:t xml:space="preserve"> a ball</w:t>
            </w:r>
          </w:p>
        </w:tc>
      </w:tr>
      <w:tr w:rsidR="008D02ED" w14:paraId="671710B3" w14:textId="77777777" w:rsidTr="00BB3F79">
        <w:trPr>
          <w:trHeight w:val="5363"/>
        </w:trPr>
        <w:tc>
          <w:tcPr>
            <w:tcW w:w="7436" w:type="dxa"/>
          </w:tcPr>
          <w:p w14:paraId="1829C748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A35D97" wp14:editId="664A19BC">
                  <wp:extent cx="2204658" cy="2638361"/>
                  <wp:effectExtent l="0" t="0" r="571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911" cy="267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ECC4E" w14:textId="77777777" w:rsidR="00BB3F79" w:rsidRDefault="00BB3F79" w:rsidP="00061DF1">
            <w:pPr>
              <w:pStyle w:val="Heading1"/>
              <w:jc w:val="center"/>
            </w:pPr>
            <w:r w:rsidRPr="00C9165C">
              <w:rPr>
                <w:b/>
                <w:bCs/>
                <w:i/>
                <w:iCs/>
                <w:u w:val="single"/>
              </w:rPr>
              <w:t>Clap</w:t>
            </w:r>
            <w:r>
              <w:t xml:space="preserve"> my hands</w:t>
            </w:r>
          </w:p>
        </w:tc>
        <w:tc>
          <w:tcPr>
            <w:tcW w:w="7436" w:type="dxa"/>
          </w:tcPr>
          <w:p w14:paraId="39809A30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CA1DC2" wp14:editId="3BE47ADC">
                  <wp:extent cx="2640594" cy="2687102"/>
                  <wp:effectExtent l="0" t="0" r="762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297" cy="279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7F2B7" w14:textId="77777777" w:rsidR="00BB3F79" w:rsidRDefault="00BB3F79" w:rsidP="00061DF1">
            <w:pPr>
              <w:pStyle w:val="Heading1"/>
              <w:jc w:val="center"/>
            </w:pPr>
            <w:r w:rsidRPr="003B3539">
              <w:rPr>
                <w:b/>
                <w:bCs/>
                <w:i/>
                <w:iCs/>
                <w:u w:val="single"/>
              </w:rPr>
              <w:t>Please</w:t>
            </w:r>
            <w:r>
              <w:t xml:space="preserve"> don’t cry</w:t>
            </w:r>
          </w:p>
        </w:tc>
      </w:tr>
      <w:tr w:rsidR="008D02ED" w14:paraId="14C0084B" w14:textId="77777777" w:rsidTr="00BB3F79">
        <w:trPr>
          <w:trHeight w:val="5546"/>
        </w:trPr>
        <w:tc>
          <w:tcPr>
            <w:tcW w:w="7436" w:type="dxa"/>
          </w:tcPr>
          <w:p w14:paraId="7AE88208" w14:textId="77777777" w:rsidR="00BB3F79" w:rsidRDefault="00BB3F79" w:rsidP="00061DF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74A2C87" wp14:editId="039B1262">
                  <wp:extent cx="1929777" cy="2816582"/>
                  <wp:effectExtent l="0" t="0" r="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584" cy="29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17966" w14:textId="77777777" w:rsidR="00BB3F79" w:rsidRDefault="00BB3F79" w:rsidP="00061DF1">
            <w:pPr>
              <w:pStyle w:val="Heading1"/>
              <w:jc w:val="center"/>
            </w:pPr>
            <w:r w:rsidRPr="00E61285">
              <w:rPr>
                <w:b/>
                <w:bCs/>
                <w:i/>
                <w:iCs/>
                <w:u w:val="single"/>
              </w:rPr>
              <w:t>Drink</w:t>
            </w:r>
            <w:r>
              <w:t xml:space="preserve"> a milk</w:t>
            </w:r>
          </w:p>
        </w:tc>
        <w:tc>
          <w:tcPr>
            <w:tcW w:w="7436" w:type="dxa"/>
          </w:tcPr>
          <w:p w14:paraId="332B07B6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1CFD2F" wp14:editId="4629EE22">
                  <wp:extent cx="2695204" cy="263661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675" cy="266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399CD" w14:textId="77777777" w:rsidR="00BB3F79" w:rsidRDefault="00BB3F79" w:rsidP="00061DF1">
            <w:pPr>
              <w:pStyle w:val="Heading1"/>
              <w:jc w:val="center"/>
            </w:pPr>
            <w:r w:rsidRPr="002812D9">
              <w:rPr>
                <w:b/>
                <w:bCs/>
                <w:u w:val="single"/>
              </w:rPr>
              <w:t>Cry</w:t>
            </w:r>
            <w:r>
              <w:t xml:space="preserve"> my hair</w:t>
            </w:r>
          </w:p>
        </w:tc>
      </w:tr>
      <w:tr w:rsidR="008D02ED" w14:paraId="2E2ACC38" w14:textId="77777777" w:rsidTr="00BB3F79">
        <w:trPr>
          <w:trHeight w:val="5363"/>
        </w:trPr>
        <w:tc>
          <w:tcPr>
            <w:tcW w:w="7436" w:type="dxa"/>
          </w:tcPr>
          <w:p w14:paraId="260AEF47" w14:textId="77777777" w:rsidR="00BB3F79" w:rsidRDefault="00BB3F79" w:rsidP="00061DF1">
            <w:pPr>
              <w:jc w:val="center"/>
            </w:pPr>
          </w:p>
        </w:tc>
        <w:tc>
          <w:tcPr>
            <w:tcW w:w="7436" w:type="dxa"/>
          </w:tcPr>
          <w:p w14:paraId="0C8A3BF5" w14:textId="77777777" w:rsidR="00BB3F79" w:rsidRDefault="00BB3F79" w:rsidP="00061DF1">
            <w:pPr>
              <w:jc w:val="center"/>
            </w:pPr>
          </w:p>
        </w:tc>
      </w:tr>
      <w:tr w:rsidR="008D02ED" w14:paraId="7509496B" w14:textId="77777777" w:rsidTr="00BB3F79">
        <w:trPr>
          <w:trHeight w:val="5546"/>
        </w:trPr>
        <w:tc>
          <w:tcPr>
            <w:tcW w:w="7436" w:type="dxa"/>
          </w:tcPr>
          <w:p w14:paraId="51A16425" w14:textId="77777777" w:rsidR="00BB3F79" w:rsidRDefault="00BB3F79" w:rsidP="00061DF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591EA28" wp14:editId="09D0CEFC">
                  <wp:extent cx="1509040" cy="266794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604" cy="2785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BB875" w14:textId="77777777" w:rsidR="00BB3F79" w:rsidRPr="00BE10FF" w:rsidRDefault="00BB3F79" w:rsidP="00061DF1">
            <w:pPr>
              <w:pStyle w:val="Heading1"/>
              <w:jc w:val="center"/>
              <w:rPr>
                <w:b/>
                <w:bCs/>
              </w:rPr>
            </w:pPr>
            <w:r w:rsidRPr="00D22D7A">
              <w:rPr>
                <w:b/>
                <w:bCs/>
                <w:i/>
                <w:iCs/>
                <w:u w:val="single"/>
              </w:rPr>
              <w:t>Brush</w:t>
            </w:r>
            <w:r w:rsidRPr="00BE10FF">
              <w:rPr>
                <w:b/>
                <w:bCs/>
              </w:rPr>
              <w:t xml:space="preserve"> my hair</w:t>
            </w:r>
          </w:p>
        </w:tc>
        <w:tc>
          <w:tcPr>
            <w:tcW w:w="7436" w:type="dxa"/>
          </w:tcPr>
          <w:p w14:paraId="06303241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A153D8" wp14:editId="0A1A4516">
                  <wp:extent cx="2892171" cy="2602954"/>
                  <wp:effectExtent l="0" t="0" r="381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874" cy="266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4A19D" w14:textId="77777777" w:rsidR="00BB3F79" w:rsidRDefault="00BB3F79" w:rsidP="00061DF1">
            <w:pPr>
              <w:jc w:val="center"/>
            </w:pPr>
          </w:p>
          <w:p w14:paraId="06B8A7C8" w14:textId="77777777" w:rsidR="00BB3F79" w:rsidRDefault="00BB3F79" w:rsidP="00061DF1">
            <w:pPr>
              <w:pStyle w:val="Heading1"/>
              <w:jc w:val="center"/>
            </w:pPr>
            <w:r w:rsidRPr="00D22D7A">
              <w:rPr>
                <w:b/>
                <w:bCs/>
                <w:i/>
                <w:iCs/>
                <w:u w:val="single"/>
              </w:rPr>
              <w:t>Catch</w:t>
            </w:r>
            <w:r>
              <w:t xml:space="preserve"> a ball</w:t>
            </w:r>
          </w:p>
        </w:tc>
      </w:tr>
      <w:tr w:rsidR="008D02ED" w14:paraId="5692D876" w14:textId="77777777" w:rsidTr="00BB3F79">
        <w:trPr>
          <w:trHeight w:val="5363"/>
        </w:trPr>
        <w:tc>
          <w:tcPr>
            <w:tcW w:w="7436" w:type="dxa"/>
          </w:tcPr>
          <w:p w14:paraId="005293B0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D918A3" wp14:editId="1F92EF2C">
                  <wp:extent cx="2204658" cy="2638361"/>
                  <wp:effectExtent l="0" t="0" r="571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911" cy="267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87B02" w14:textId="77777777" w:rsidR="00BB3F79" w:rsidRDefault="00BB3F79" w:rsidP="00061DF1">
            <w:pPr>
              <w:pStyle w:val="Heading1"/>
              <w:jc w:val="center"/>
            </w:pPr>
            <w:r w:rsidRPr="00C9165C">
              <w:rPr>
                <w:b/>
                <w:bCs/>
                <w:i/>
                <w:iCs/>
                <w:u w:val="single"/>
              </w:rPr>
              <w:t>Clap</w:t>
            </w:r>
            <w:r>
              <w:t xml:space="preserve"> my hands</w:t>
            </w:r>
          </w:p>
        </w:tc>
        <w:tc>
          <w:tcPr>
            <w:tcW w:w="7436" w:type="dxa"/>
          </w:tcPr>
          <w:p w14:paraId="29940526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EE292C" wp14:editId="65AE740B">
                  <wp:extent cx="2640594" cy="2687102"/>
                  <wp:effectExtent l="0" t="0" r="762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297" cy="279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6499D" w14:textId="77777777" w:rsidR="00BB3F79" w:rsidRDefault="00BB3F79" w:rsidP="00061DF1">
            <w:pPr>
              <w:pStyle w:val="Heading1"/>
              <w:jc w:val="center"/>
            </w:pPr>
            <w:r w:rsidRPr="003B3539">
              <w:rPr>
                <w:b/>
                <w:bCs/>
                <w:i/>
                <w:iCs/>
                <w:u w:val="single"/>
              </w:rPr>
              <w:t>Please</w:t>
            </w:r>
            <w:r>
              <w:t xml:space="preserve"> don’t cry</w:t>
            </w:r>
          </w:p>
        </w:tc>
      </w:tr>
      <w:tr w:rsidR="008D02ED" w14:paraId="62EA7D20" w14:textId="77777777" w:rsidTr="00BB3F79">
        <w:trPr>
          <w:trHeight w:val="5546"/>
        </w:trPr>
        <w:tc>
          <w:tcPr>
            <w:tcW w:w="7436" w:type="dxa"/>
          </w:tcPr>
          <w:p w14:paraId="5A870B32" w14:textId="77777777" w:rsidR="00BB3F79" w:rsidRDefault="00BB3F79" w:rsidP="00061DF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0A6BBE2" wp14:editId="4782D0E6">
                  <wp:extent cx="1929777" cy="2816582"/>
                  <wp:effectExtent l="0" t="0" r="0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584" cy="29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55F53" w14:textId="77777777" w:rsidR="00BB3F79" w:rsidRDefault="00BB3F79" w:rsidP="00061DF1">
            <w:pPr>
              <w:pStyle w:val="Heading1"/>
              <w:jc w:val="center"/>
            </w:pPr>
            <w:r w:rsidRPr="00E61285">
              <w:rPr>
                <w:b/>
                <w:bCs/>
                <w:i/>
                <w:iCs/>
                <w:u w:val="single"/>
              </w:rPr>
              <w:t>Drink</w:t>
            </w:r>
            <w:r>
              <w:t xml:space="preserve"> a milk</w:t>
            </w:r>
          </w:p>
        </w:tc>
        <w:tc>
          <w:tcPr>
            <w:tcW w:w="7436" w:type="dxa"/>
          </w:tcPr>
          <w:p w14:paraId="73E6A4AD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94F4E1" wp14:editId="6D830FBC">
                  <wp:extent cx="2695204" cy="2636613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675" cy="266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88385" w14:textId="77777777" w:rsidR="00BB3F79" w:rsidRDefault="00BB3F79" w:rsidP="00061DF1">
            <w:pPr>
              <w:pStyle w:val="Heading1"/>
              <w:jc w:val="center"/>
            </w:pPr>
            <w:r w:rsidRPr="002812D9">
              <w:rPr>
                <w:b/>
                <w:bCs/>
                <w:u w:val="single"/>
              </w:rPr>
              <w:t>Cry</w:t>
            </w:r>
            <w:r>
              <w:t xml:space="preserve"> my hair</w:t>
            </w:r>
          </w:p>
        </w:tc>
      </w:tr>
      <w:tr w:rsidR="008D02ED" w14:paraId="42941261" w14:textId="77777777" w:rsidTr="00BB3F79">
        <w:trPr>
          <w:trHeight w:val="5363"/>
        </w:trPr>
        <w:tc>
          <w:tcPr>
            <w:tcW w:w="7436" w:type="dxa"/>
          </w:tcPr>
          <w:p w14:paraId="58CF1F8C" w14:textId="77777777" w:rsidR="00BB3F79" w:rsidRDefault="00BB3F79" w:rsidP="00061DF1">
            <w:pPr>
              <w:jc w:val="center"/>
            </w:pPr>
          </w:p>
        </w:tc>
        <w:tc>
          <w:tcPr>
            <w:tcW w:w="7436" w:type="dxa"/>
          </w:tcPr>
          <w:p w14:paraId="1CFA1F6B" w14:textId="77777777" w:rsidR="00BB3F79" w:rsidRDefault="00BB3F79" w:rsidP="00061DF1">
            <w:pPr>
              <w:jc w:val="center"/>
            </w:pPr>
          </w:p>
        </w:tc>
      </w:tr>
      <w:tr w:rsidR="008D02ED" w14:paraId="7682DBE4" w14:textId="77777777" w:rsidTr="00BB3F79">
        <w:trPr>
          <w:trHeight w:val="5546"/>
        </w:trPr>
        <w:tc>
          <w:tcPr>
            <w:tcW w:w="7436" w:type="dxa"/>
          </w:tcPr>
          <w:p w14:paraId="57FFA1BF" w14:textId="77777777" w:rsidR="00BB3F79" w:rsidRDefault="00BB3F79" w:rsidP="00061DF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4DA289" wp14:editId="79614AE4">
                  <wp:extent cx="1509040" cy="266794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604" cy="2785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D0AE9" w14:textId="77777777" w:rsidR="00BB3F79" w:rsidRPr="00BE10FF" w:rsidRDefault="00BB3F79" w:rsidP="00061DF1">
            <w:pPr>
              <w:pStyle w:val="Heading1"/>
              <w:jc w:val="center"/>
              <w:rPr>
                <w:b/>
                <w:bCs/>
              </w:rPr>
            </w:pPr>
            <w:r w:rsidRPr="00D22D7A">
              <w:rPr>
                <w:b/>
                <w:bCs/>
                <w:i/>
                <w:iCs/>
                <w:u w:val="single"/>
              </w:rPr>
              <w:t>Brush</w:t>
            </w:r>
            <w:r w:rsidRPr="00BE10FF">
              <w:rPr>
                <w:b/>
                <w:bCs/>
              </w:rPr>
              <w:t xml:space="preserve"> my hair</w:t>
            </w:r>
          </w:p>
        </w:tc>
        <w:tc>
          <w:tcPr>
            <w:tcW w:w="7436" w:type="dxa"/>
          </w:tcPr>
          <w:p w14:paraId="14C83D0D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83070A" wp14:editId="51B1C800">
                  <wp:extent cx="2892171" cy="2602954"/>
                  <wp:effectExtent l="0" t="0" r="381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874" cy="266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ADC3C" w14:textId="77777777" w:rsidR="00BB3F79" w:rsidRDefault="00BB3F79" w:rsidP="00061DF1">
            <w:pPr>
              <w:jc w:val="center"/>
            </w:pPr>
          </w:p>
          <w:p w14:paraId="473FD2B2" w14:textId="77777777" w:rsidR="00BB3F79" w:rsidRDefault="00BB3F79" w:rsidP="00061DF1">
            <w:pPr>
              <w:pStyle w:val="Heading1"/>
              <w:jc w:val="center"/>
            </w:pPr>
            <w:r w:rsidRPr="00D22D7A">
              <w:rPr>
                <w:b/>
                <w:bCs/>
                <w:i/>
                <w:iCs/>
                <w:u w:val="single"/>
              </w:rPr>
              <w:t>Catch</w:t>
            </w:r>
            <w:r>
              <w:t xml:space="preserve"> a ball</w:t>
            </w:r>
          </w:p>
        </w:tc>
      </w:tr>
      <w:tr w:rsidR="008D02ED" w14:paraId="2194129E" w14:textId="77777777" w:rsidTr="00BB3F79">
        <w:trPr>
          <w:trHeight w:val="5363"/>
        </w:trPr>
        <w:tc>
          <w:tcPr>
            <w:tcW w:w="7436" w:type="dxa"/>
          </w:tcPr>
          <w:p w14:paraId="153AA2E1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5278C6" wp14:editId="72F0166C">
                  <wp:extent cx="2204658" cy="2638361"/>
                  <wp:effectExtent l="0" t="0" r="571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911" cy="267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75EB2" w14:textId="77777777" w:rsidR="00BB3F79" w:rsidRDefault="00BB3F79" w:rsidP="00061DF1">
            <w:pPr>
              <w:pStyle w:val="Heading1"/>
              <w:jc w:val="center"/>
            </w:pPr>
            <w:r w:rsidRPr="00C9165C">
              <w:rPr>
                <w:b/>
                <w:bCs/>
                <w:i/>
                <w:iCs/>
                <w:u w:val="single"/>
              </w:rPr>
              <w:t>Clap</w:t>
            </w:r>
            <w:r>
              <w:t xml:space="preserve"> my hands</w:t>
            </w:r>
          </w:p>
        </w:tc>
        <w:tc>
          <w:tcPr>
            <w:tcW w:w="7436" w:type="dxa"/>
          </w:tcPr>
          <w:p w14:paraId="354874AF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992CE9" wp14:editId="325CD444">
                  <wp:extent cx="2640594" cy="2687102"/>
                  <wp:effectExtent l="0" t="0" r="762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297" cy="279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122E2" w14:textId="77777777" w:rsidR="00BB3F79" w:rsidRDefault="00BB3F79" w:rsidP="00061DF1">
            <w:pPr>
              <w:pStyle w:val="Heading1"/>
              <w:jc w:val="center"/>
            </w:pPr>
            <w:r w:rsidRPr="003B3539">
              <w:rPr>
                <w:b/>
                <w:bCs/>
                <w:i/>
                <w:iCs/>
                <w:u w:val="single"/>
              </w:rPr>
              <w:t>Please</w:t>
            </w:r>
            <w:r>
              <w:t xml:space="preserve"> don’t cry</w:t>
            </w:r>
          </w:p>
        </w:tc>
      </w:tr>
      <w:tr w:rsidR="008D02ED" w14:paraId="1F06C726" w14:textId="77777777" w:rsidTr="00BB3F79">
        <w:trPr>
          <w:trHeight w:val="5546"/>
        </w:trPr>
        <w:tc>
          <w:tcPr>
            <w:tcW w:w="7436" w:type="dxa"/>
          </w:tcPr>
          <w:p w14:paraId="489AFB0F" w14:textId="77777777" w:rsidR="00BB3F79" w:rsidRDefault="00BB3F79" w:rsidP="00061DF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E4804A7" wp14:editId="1BE74D3E">
                  <wp:extent cx="1929777" cy="2816582"/>
                  <wp:effectExtent l="0" t="0" r="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584" cy="29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E491C" w14:textId="77777777" w:rsidR="00BB3F79" w:rsidRDefault="00BB3F79" w:rsidP="00061DF1">
            <w:pPr>
              <w:pStyle w:val="Heading1"/>
              <w:jc w:val="center"/>
            </w:pPr>
            <w:r w:rsidRPr="00E61285">
              <w:rPr>
                <w:b/>
                <w:bCs/>
                <w:i/>
                <w:iCs/>
                <w:u w:val="single"/>
              </w:rPr>
              <w:t>Drink</w:t>
            </w:r>
            <w:r>
              <w:t xml:space="preserve"> a milk</w:t>
            </w:r>
          </w:p>
        </w:tc>
        <w:tc>
          <w:tcPr>
            <w:tcW w:w="7436" w:type="dxa"/>
          </w:tcPr>
          <w:p w14:paraId="5F67AF21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8AFD72" wp14:editId="5629C18C">
                  <wp:extent cx="2695204" cy="2636613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675" cy="266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67DD9" w14:textId="77777777" w:rsidR="00BB3F79" w:rsidRDefault="00BB3F79" w:rsidP="00061DF1">
            <w:pPr>
              <w:pStyle w:val="Heading1"/>
              <w:jc w:val="center"/>
            </w:pPr>
            <w:r w:rsidRPr="002812D9">
              <w:rPr>
                <w:b/>
                <w:bCs/>
                <w:u w:val="single"/>
              </w:rPr>
              <w:t>Cry</w:t>
            </w:r>
            <w:r>
              <w:t xml:space="preserve"> my hair</w:t>
            </w:r>
          </w:p>
        </w:tc>
      </w:tr>
      <w:tr w:rsidR="008D02ED" w14:paraId="48FB508A" w14:textId="77777777" w:rsidTr="00BB3F79">
        <w:trPr>
          <w:trHeight w:val="5363"/>
        </w:trPr>
        <w:tc>
          <w:tcPr>
            <w:tcW w:w="7436" w:type="dxa"/>
          </w:tcPr>
          <w:p w14:paraId="6212C40F" w14:textId="77777777" w:rsidR="00BB3F79" w:rsidRDefault="00BB3F79" w:rsidP="00061DF1">
            <w:pPr>
              <w:jc w:val="center"/>
            </w:pPr>
          </w:p>
        </w:tc>
        <w:tc>
          <w:tcPr>
            <w:tcW w:w="7436" w:type="dxa"/>
          </w:tcPr>
          <w:p w14:paraId="04F869B1" w14:textId="77777777" w:rsidR="00BB3F79" w:rsidRDefault="00BB3F79" w:rsidP="00061DF1">
            <w:pPr>
              <w:jc w:val="center"/>
            </w:pPr>
          </w:p>
        </w:tc>
      </w:tr>
      <w:tr w:rsidR="008D02ED" w14:paraId="7C19F1AE" w14:textId="77777777" w:rsidTr="00BB3F79">
        <w:trPr>
          <w:trHeight w:val="5546"/>
        </w:trPr>
        <w:tc>
          <w:tcPr>
            <w:tcW w:w="7436" w:type="dxa"/>
          </w:tcPr>
          <w:p w14:paraId="1AF30E79" w14:textId="77777777" w:rsidR="00BB3F79" w:rsidRDefault="00BB3F79" w:rsidP="00061DF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55651A9" wp14:editId="4B87900B">
                  <wp:extent cx="1509040" cy="2667944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604" cy="2785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F0009" w14:textId="77777777" w:rsidR="00BB3F79" w:rsidRPr="00BE10FF" w:rsidRDefault="00BB3F79" w:rsidP="00061DF1">
            <w:pPr>
              <w:pStyle w:val="Heading1"/>
              <w:jc w:val="center"/>
              <w:rPr>
                <w:b/>
                <w:bCs/>
              </w:rPr>
            </w:pPr>
            <w:r w:rsidRPr="00D22D7A">
              <w:rPr>
                <w:b/>
                <w:bCs/>
                <w:i/>
                <w:iCs/>
                <w:u w:val="single"/>
              </w:rPr>
              <w:t>Brush</w:t>
            </w:r>
            <w:r w:rsidRPr="00BE10FF">
              <w:rPr>
                <w:b/>
                <w:bCs/>
              </w:rPr>
              <w:t xml:space="preserve"> my hair</w:t>
            </w:r>
          </w:p>
        </w:tc>
        <w:tc>
          <w:tcPr>
            <w:tcW w:w="7436" w:type="dxa"/>
          </w:tcPr>
          <w:p w14:paraId="18314F6F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ADD30F" wp14:editId="6986B0DA">
                  <wp:extent cx="2892171" cy="2602954"/>
                  <wp:effectExtent l="0" t="0" r="3810" b="698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874" cy="266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11A09" w14:textId="77777777" w:rsidR="00BB3F79" w:rsidRDefault="00BB3F79" w:rsidP="00061DF1">
            <w:pPr>
              <w:jc w:val="center"/>
            </w:pPr>
          </w:p>
          <w:p w14:paraId="29109467" w14:textId="77777777" w:rsidR="00BB3F79" w:rsidRDefault="00BB3F79" w:rsidP="00061DF1">
            <w:pPr>
              <w:pStyle w:val="Heading1"/>
              <w:jc w:val="center"/>
            </w:pPr>
            <w:r w:rsidRPr="00D22D7A">
              <w:rPr>
                <w:b/>
                <w:bCs/>
                <w:i/>
                <w:iCs/>
                <w:u w:val="single"/>
              </w:rPr>
              <w:t>Catch</w:t>
            </w:r>
            <w:r>
              <w:t xml:space="preserve"> a ball</w:t>
            </w:r>
          </w:p>
        </w:tc>
      </w:tr>
      <w:tr w:rsidR="008D02ED" w14:paraId="1BAB25F2" w14:textId="77777777" w:rsidTr="00BB3F79">
        <w:trPr>
          <w:trHeight w:val="5363"/>
        </w:trPr>
        <w:tc>
          <w:tcPr>
            <w:tcW w:w="7436" w:type="dxa"/>
          </w:tcPr>
          <w:p w14:paraId="0A599E3E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3B8331" wp14:editId="5924F37F">
                  <wp:extent cx="2204658" cy="2638361"/>
                  <wp:effectExtent l="0" t="0" r="571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911" cy="267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87815" w14:textId="77777777" w:rsidR="00BB3F79" w:rsidRDefault="00BB3F79" w:rsidP="00061DF1">
            <w:pPr>
              <w:pStyle w:val="Heading1"/>
              <w:jc w:val="center"/>
            </w:pPr>
            <w:r w:rsidRPr="00C9165C">
              <w:rPr>
                <w:b/>
                <w:bCs/>
                <w:i/>
                <w:iCs/>
                <w:u w:val="single"/>
              </w:rPr>
              <w:t>Clap</w:t>
            </w:r>
            <w:r>
              <w:t xml:space="preserve"> my hands</w:t>
            </w:r>
          </w:p>
        </w:tc>
        <w:tc>
          <w:tcPr>
            <w:tcW w:w="7436" w:type="dxa"/>
          </w:tcPr>
          <w:p w14:paraId="64C38303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9E4359" wp14:editId="478AA2F8">
                  <wp:extent cx="2640594" cy="2687102"/>
                  <wp:effectExtent l="0" t="0" r="762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297" cy="279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5EB92" w14:textId="77777777" w:rsidR="00BB3F79" w:rsidRDefault="00BB3F79" w:rsidP="00061DF1">
            <w:pPr>
              <w:pStyle w:val="Heading1"/>
              <w:jc w:val="center"/>
            </w:pPr>
            <w:r w:rsidRPr="003B3539">
              <w:rPr>
                <w:b/>
                <w:bCs/>
                <w:i/>
                <w:iCs/>
                <w:u w:val="single"/>
              </w:rPr>
              <w:t>Please</w:t>
            </w:r>
            <w:r>
              <w:t xml:space="preserve"> don’t cry</w:t>
            </w:r>
          </w:p>
        </w:tc>
      </w:tr>
      <w:tr w:rsidR="008D02ED" w14:paraId="62051A1D" w14:textId="77777777" w:rsidTr="00BB3F79">
        <w:trPr>
          <w:trHeight w:val="5546"/>
        </w:trPr>
        <w:tc>
          <w:tcPr>
            <w:tcW w:w="7436" w:type="dxa"/>
          </w:tcPr>
          <w:p w14:paraId="0FDB6998" w14:textId="77777777" w:rsidR="00BB3F79" w:rsidRDefault="00BB3F79" w:rsidP="00061DF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C9AE4D4" wp14:editId="4D495F99">
                  <wp:extent cx="1929777" cy="2816582"/>
                  <wp:effectExtent l="0" t="0" r="0" b="317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584" cy="29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E93EE" w14:textId="77777777" w:rsidR="00BB3F79" w:rsidRDefault="00BB3F79" w:rsidP="00061DF1">
            <w:pPr>
              <w:pStyle w:val="Heading1"/>
              <w:jc w:val="center"/>
            </w:pPr>
            <w:r w:rsidRPr="00E61285">
              <w:rPr>
                <w:b/>
                <w:bCs/>
                <w:i/>
                <w:iCs/>
                <w:u w:val="single"/>
              </w:rPr>
              <w:t>Drink</w:t>
            </w:r>
            <w:r>
              <w:t xml:space="preserve"> a milk</w:t>
            </w:r>
          </w:p>
        </w:tc>
        <w:tc>
          <w:tcPr>
            <w:tcW w:w="7436" w:type="dxa"/>
          </w:tcPr>
          <w:p w14:paraId="002DF5A5" w14:textId="77777777" w:rsidR="00BB3F79" w:rsidRDefault="00BB3F79" w:rsidP="00061D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E54E78" wp14:editId="02001BED">
                  <wp:extent cx="2695204" cy="2636613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675" cy="266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568DE" w14:textId="77777777" w:rsidR="00BB3F79" w:rsidRDefault="00BB3F79" w:rsidP="00061DF1">
            <w:pPr>
              <w:pStyle w:val="Heading1"/>
              <w:jc w:val="center"/>
            </w:pPr>
            <w:r w:rsidRPr="002812D9">
              <w:rPr>
                <w:b/>
                <w:bCs/>
                <w:u w:val="single"/>
              </w:rPr>
              <w:t>Cry</w:t>
            </w:r>
            <w:r>
              <w:t xml:space="preserve"> my hair</w:t>
            </w:r>
          </w:p>
        </w:tc>
      </w:tr>
      <w:tr w:rsidR="008D02ED" w14:paraId="7E91AAE7" w14:textId="77777777" w:rsidTr="00BB3F79">
        <w:trPr>
          <w:trHeight w:val="5363"/>
        </w:trPr>
        <w:tc>
          <w:tcPr>
            <w:tcW w:w="7436" w:type="dxa"/>
          </w:tcPr>
          <w:p w14:paraId="78C7B05C" w14:textId="77777777" w:rsidR="00BB3F79" w:rsidRDefault="00BB3F79" w:rsidP="00061DF1">
            <w:pPr>
              <w:jc w:val="center"/>
            </w:pPr>
          </w:p>
        </w:tc>
        <w:tc>
          <w:tcPr>
            <w:tcW w:w="7436" w:type="dxa"/>
          </w:tcPr>
          <w:p w14:paraId="1FC5B3DB" w14:textId="77777777" w:rsidR="00BB3F79" w:rsidRDefault="00BB3F79" w:rsidP="00061DF1">
            <w:pPr>
              <w:jc w:val="center"/>
            </w:pPr>
          </w:p>
        </w:tc>
      </w:tr>
    </w:tbl>
    <w:p w14:paraId="5DF0DBBE" w14:textId="7C2B01B4" w:rsidR="00737E11" w:rsidRDefault="00737E11"/>
    <w:p w14:paraId="18ED55FF" w14:textId="66936FD5" w:rsidR="00737E11" w:rsidRDefault="00737E11"/>
    <w:p w14:paraId="413628B4" w14:textId="4AE4614D" w:rsidR="00BB5B2F" w:rsidRDefault="00BB5B2F"/>
    <w:p w14:paraId="3675B199" w14:textId="5C2B0044" w:rsidR="00BB5B2F" w:rsidRDefault="00BB5B2F"/>
    <w:p w14:paraId="78B607B1" w14:textId="7A520D14" w:rsidR="00BB5B2F" w:rsidRDefault="00BB5B2F"/>
    <w:p w14:paraId="38CCBB2B" w14:textId="213520B0" w:rsidR="00BB5B2F" w:rsidRDefault="00BB5B2F"/>
    <w:p w14:paraId="0E33BF08" w14:textId="72344722" w:rsidR="00BB5B2F" w:rsidRDefault="00BB5B2F"/>
    <w:p w14:paraId="5A99CA27" w14:textId="58ED1C19" w:rsidR="00BB5B2F" w:rsidRDefault="00BB5B2F"/>
    <w:p w14:paraId="1B5BD46F" w14:textId="2CF168A3" w:rsidR="00BB5B2F" w:rsidRDefault="00BB5B2F"/>
    <w:p w14:paraId="4448058A" w14:textId="77777777" w:rsidR="00BB5B2F" w:rsidRDefault="00BB5B2F"/>
    <w:p w14:paraId="425352F7" w14:textId="11A294D7" w:rsidR="00737E11" w:rsidRDefault="00737E11"/>
    <w:p w14:paraId="2534BE0B" w14:textId="77777777" w:rsidR="00737E11" w:rsidRDefault="00737E11"/>
    <w:sectPr w:rsidR="00737E11" w:rsidSect="00737E11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11"/>
    <w:rsid w:val="000E1AC3"/>
    <w:rsid w:val="002812D9"/>
    <w:rsid w:val="003B3539"/>
    <w:rsid w:val="004F1011"/>
    <w:rsid w:val="004F5395"/>
    <w:rsid w:val="005779E9"/>
    <w:rsid w:val="005D09F6"/>
    <w:rsid w:val="00645252"/>
    <w:rsid w:val="006B5F4E"/>
    <w:rsid w:val="006D3D74"/>
    <w:rsid w:val="00737E11"/>
    <w:rsid w:val="00785893"/>
    <w:rsid w:val="007C1102"/>
    <w:rsid w:val="007E09B6"/>
    <w:rsid w:val="0083569A"/>
    <w:rsid w:val="008D02ED"/>
    <w:rsid w:val="009C3E77"/>
    <w:rsid w:val="00A25B81"/>
    <w:rsid w:val="00A9204E"/>
    <w:rsid w:val="00AD04DC"/>
    <w:rsid w:val="00BB3F79"/>
    <w:rsid w:val="00BB5B2F"/>
    <w:rsid w:val="00BE10FF"/>
    <w:rsid w:val="00C7179F"/>
    <w:rsid w:val="00C9165C"/>
    <w:rsid w:val="00D22D7A"/>
    <w:rsid w:val="00D968C5"/>
    <w:rsid w:val="00DF5272"/>
    <w:rsid w:val="00E408B5"/>
    <w:rsid w:val="00E61285"/>
    <w:rsid w:val="00E66F63"/>
    <w:rsid w:val="00F46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69B68"/>
  <w15:chartTrackingRefBased/>
  <w15:docId w15:val="{36EDCF76-CEDA-41FA-AFBA-D67AA3952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4F53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gkhoi\AppData\Local\Microsoft\Office\16.0\DTS\en-US%7bF8F64558-3259-435D-BAC5-863C3EEDA710%7d\%7b9C622440-921C-4EBD-9897-A3D66309AA72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{9C622440-921C-4EBD-9897-A3D66309AA72}tf02786999_win32.dotx</Template>
  <TotalTime>128</TotalTime>
  <Pages>15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dangkhoi</dc:creator>
  <cp:keywords/>
  <dc:description/>
  <cp:lastModifiedBy>dangkhoi</cp:lastModifiedBy>
  <cp:revision>31</cp:revision>
  <dcterms:created xsi:type="dcterms:W3CDTF">2020-09-12T01:55:00Z</dcterms:created>
  <dcterms:modified xsi:type="dcterms:W3CDTF">2020-09-12T04:03:00Z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